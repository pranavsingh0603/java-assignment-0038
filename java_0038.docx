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2D05" w14:textId="77777777" w:rsidR="00537C77" w:rsidRDefault="00537C77" w:rsidP="00537C77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Scanner</w:t>
      </w:r>
      <w:proofErr w:type="spellEnd"/>
      <w:r>
        <w:t>;</w:t>
      </w:r>
      <w:proofErr w:type="gramEnd"/>
    </w:p>
    <w:p w14:paraId="1FD6C900" w14:textId="77777777" w:rsidR="00537C77" w:rsidRDefault="00537C77" w:rsidP="00537C77"/>
    <w:p w14:paraId="0DE9C79D" w14:textId="77777777" w:rsidR="00537C77" w:rsidRDefault="00537C77" w:rsidP="00537C77">
      <w:r>
        <w:t>class Account {</w:t>
      </w:r>
    </w:p>
    <w:p w14:paraId="5C9B97DE" w14:textId="77777777" w:rsidR="00537C77" w:rsidRDefault="00537C77" w:rsidP="00537C77">
      <w:r>
        <w:t xml:space="preserve">    int </w:t>
      </w:r>
      <w:proofErr w:type="spellStart"/>
      <w:proofErr w:type="gramStart"/>
      <w:r>
        <w:t>accountNumber</w:t>
      </w:r>
      <w:proofErr w:type="spellEnd"/>
      <w:r>
        <w:t>;</w:t>
      </w:r>
      <w:proofErr w:type="gramEnd"/>
    </w:p>
    <w:p w14:paraId="581E0493" w14:textId="77777777" w:rsidR="00537C77" w:rsidRDefault="00537C77" w:rsidP="00537C77">
      <w:r>
        <w:t xml:space="preserve">    String name, email, </w:t>
      </w:r>
      <w:proofErr w:type="gramStart"/>
      <w:r>
        <w:t>phone;</w:t>
      </w:r>
      <w:proofErr w:type="gramEnd"/>
    </w:p>
    <w:p w14:paraId="12A26EF2" w14:textId="77777777" w:rsidR="00537C77" w:rsidRDefault="00537C77" w:rsidP="00537C77">
      <w:r>
        <w:t xml:space="preserve">    double </w:t>
      </w:r>
      <w:proofErr w:type="gramStart"/>
      <w:r>
        <w:t>balance;</w:t>
      </w:r>
      <w:proofErr w:type="gramEnd"/>
    </w:p>
    <w:p w14:paraId="7C86F0D5" w14:textId="77777777" w:rsidR="00537C77" w:rsidRDefault="00537C77" w:rsidP="00537C77"/>
    <w:p w14:paraId="5FD2210D" w14:textId="77777777" w:rsidR="00537C77" w:rsidRDefault="00537C77" w:rsidP="00537C77">
      <w:r>
        <w:t xml:space="preserve">    void </w:t>
      </w:r>
      <w:proofErr w:type="gramStart"/>
      <w:r>
        <w:t>deposit(</w:t>
      </w:r>
      <w:proofErr w:type="gramEnd"/>
      <w:r>
        <w:t xml:space="preserve">double </w:t>
      </w:r>
      <w:proofErr w:type="gramStart"/>
      <w:r>
        <w:t>amount) {</w:t>
      </w:r>
      <w:proofErr w:type="gramEnd"/>
    </w:p>
    <w:p w14:paraId="1B4ACB5D" w14:textId="77777777" w:rsidR="00537C77" w:rsidRDefault="00537C77" w:rsidP="00537C77">
      <w:r>
        <w:t xml:space="preserve">        if (amount &gt; </w:t>
      </w:r>
      <w:proofErr w:type="gramStart"/>
      <w:r>
        <w:t>0) {</w:t>
      </w:r>
      <w:proofErr w:type="gramEnd"/>
    </w:p>
    <w:p w14:paraId="1F6867E2" w14:textId="77777777" w:rsidR="00537C77" w:rsidRDefault="00537C77" w:rsidP="00537C77">
      <w:r>
        <w:t xml:space="preserve">            balance += </w:t>
      </w:r>
      <w:proofErr w:type="gramStart"/>
      <w:r>
        <w:t>amount;</w:t>
      </w:r>
      <w:proofErr w:type="gramEnd"/>
    </w:p>
    <w:p w14:paraId="03660C51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("Deposited ₹" + amount + ". New Balance: ₹" + balance</w:t>
      </w:r>
      <w:proofErr w:type="gramStart"/>
      <w:r>
        <w:t>);</w:t>
      </w:r>
      <w:proofErr w:type="gramEnd"/>
    </w:p>
    <w:p w14:paraId="7CF33047" w14:textId="77777777" w:rsidR="00537C77" w:rsidRDefault="00537C77" w:rsidP="00537C77">
      <w:r>
        <w:t xml:space="preserve">        } else {</w:t>
      </w:r>
    </w:p>
    <w:p w14:paraId="188FFE1E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("Amount must be positive!"</w:t>
      </w:r>
      <w:proofErr w:type="gramStart"/>
      <w:r>
        <w:t>);</w:t>
      </w:r>
      <w:proofErr w:type="gramEnd"/>
    </w:p>
    <w:p w14:paraId="67149525" w14:textId="77777777" w:rsidR="00537C77" w:rsidRDefault="00537C77" w:rsidP="00537C77">
      <w:r>
        <w:t xml:space="preserve">        }</w:t>
      </w:r>
    </w:p>
    <w:p w14:paraId="1BAA9AE3" w14:textId="77777777" w:rsidR="00537C77" w:rsidRDefault="00537C77" w:rsidP="00537C77">
      <w:r>
        <w:t xml:space="preserve">    }</w:t>
      </w:r>
    </w:p>
    <w:p w14:paraId="7B04C643" w14:textId="77777777" w:rsidR="00537C77" w:rsidRDefault="00537C77" w:rsidP="00537C77"/>
    <w:p w14:paraId="0136E357" w14:textId="77777777" w:rsidR="00537C77" w:rsidRDefault="00537C77" w:rsidP="00537C77">
      <w:r>
        <w:t xml:space="preserve">    void </w:t>
      </w:r>
      <w:proofErr w:type="gramStart"/>
      <w:r>
        <w:t>withdraw(</w:t>
      </w:r>
      <w:proofErr w:type="gramEnd"/>
      <w:r>
        <w:t xml:space="preserve">double </w:t>
      </w:r>
      <w:proofErr w:type="gramStart"/>
      <w:r>
        <w:t>amount) {</w:t>
      </w:r>
      <w:proofErr w:type="gramEnd"/>
    </w:p>
    <w:p w14:paraId="31BC42C5" w14:textId="77777777" w:rsidR="00537C77" w:rsidRDefault="00537C77" w:rsidP="00537C77">
      <w:r>
        <w:t xml:space="preserve">        if (amount &gt; 0 &amp;&amp; amount &lt;= </w:t>
      </w:r>
      <w:proofErr w:type="gramStart"/>
      <w:r>
        <w:t>balance) {</w:t>
      </w:r>
      <w:proofErr w:type="gramEnd"/>
    </w:p>
    <w:p w14:paraId="1E5A41F5" w14:textId="77777777" w:rsidR="00537C77" w:rsidRDefault="00537C77" w:rsidP="00537C77">
      <w:r>
        <w:t xml:space="preserve">            balance -= </w:t>
      </w:r>
      <w:proofErr w:type="gramStart"/>
      <w:r>
        <w:t>amount;</w:t>
      </w:r>
      <w:proofErr w:type="gramEnd"/>
    </w:p>
    <w:p w14:paraId="07A11070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("Withdrawn ₹" + amount + ". Remaining Balance: ₹" + balance</w:t>
      </w:r>
      <w:proofErr w:type="gramStart"/>
      <w:r>
        <w:t>);</w:t>
      </w:r>
      <w:proofErr w:type="gramEnd"/>
    </w:p>
    <w:p w14:paraId="49004BE7" w14:textId="77777777" w:rsidR="00537C77" w:rsidRDefault="00537C77" w:rsidP="00537C77">
      <w:r>
        <w:t xml:space="preserve">        } else {</w:t>
      </w:r>
    </w:p>
    <w:p w14:paraId="2B6CA962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("Invalid amount or insufficient balance!"</w:t>
      </w:r>
      <w:proofErr w:type="gramStart"/>
      <w:r>
        <w:t>);</w:t>
      </w:r>
      <w:proofErr w:type="gramEnd"/>
    </w:p>
    <w:p w14:paraId="02AAE946" w14:textId="77777777" w:rsidR="00537C77" w:rsidRDefault="00537C77" w:rsidP="00537C77">
      <w:r>
        <w:t xml:space="preserve">        }</w:t>
      </w:r>
    </w:p>
    <w:p w14:paraId="71C3DFA5" w14:textId="77777777" w:rsidR="00537C77" w:rsidRDefault="00537C77" w:rsidP="00537C77">
      <w:r>
        <w:t xml:space="preserve">    }</w:t>
      </w:r>
    </w:p>
    <w:p w14:paraId="0267A626" w14:textId="77777777" w:rsidR="00537C77" w:rsidRDefault="00537C77" w:rsidP="00537C77"/>
    <w:p w14:paraId="5D5DA4E5" w14:textId="77777777" w:rsidR="00537C77" w:rsidRDefault="00537C77" w:rsidP="00537C77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C8BBBA9" w14:textId="77777777" w:rsidR="00537C77" w:rsidRDefault="00537C77" w:rsidP="00537C7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nAccount</w:t>
      </w:r>
      <w:proofErr w:type="spellEnd"/>
      <w:r>
        <w:t xml:space="preserve"> No: " + </w:t>
      </w:r>
      <w:proofErr w:type="spellStart"/>
      <w:r>
        <w:t>accountNumber</w:t>
      </w:r>
      <w:proofErr w:type="spellEnd"/>
      <w:proofErr w:type="gramStart"/>
      <w:r>
        <w:t>);</w:t>
      </w:r>
      <w:proofErr w:type="gramEnd"/>
    </w:p>
    <w:p w14:paraId="47AB2467" w14:textId="77777777" w:rsidR="00537C77" w:rsidRDefault="00537C77" w:rsidP="00537C77">
      <w:r>
        <w:t xml:space="preserve">        </w:t>
      </w:r>
      <w:proofErr w:type="spellStart"/>
      <w:r>
        <w:t>System.out.println</w:t>
      </w:r>
      <w:proofErr w:type="spellEnd"/>
      <w:r>
        <w:t>("Holder Name: " + name</w:t>
      </w:r>
      <w:proofErr w:type="gramStart"/>
      <w:r>
        <w:t>);</w:t>
      </w:r>
      <w:proofErr w:type="gramEnd"/>
    </w:p>
    <w:p w14:paraId="0BA04D60" w14:textId="77777777" w:rsidR="00537C77" w:rsidRDefault="00537C77" w:rsidP="00537C77">
      <w:r>
        <w:t xml:space="preserve">        </w:t>
      </w:r>
      <w:proofErr w:type="spellStart"/>
      <w:r>
        <w:t>System.out.println</w:t>
      </w:r>
      <w:proofErr w:type="spellEnd"/>
      <w:r>
        <w:t>("Balance: ₹" + balance</w:t>
      </w:r>
      <w:proofErr w:type="gramStart"/>
      <w:r>
        <w:t>);</w:t>
      </w:r>
      <w:proofErr w:type="gramEnd"/>
    </w:p>
    <w:p w14:paraId="1FC51A11" w14:textId="77777777" w:rsidR="00537C77" w:rsidRDefault="00537C77" w:rsidP="00537C77">
      <w:r>
        <w:t xml:space="preserve">        </w:t>
      </w:r>
      <w:proofErr w:type="spellStart"/>
      <w:r>
        <w:t>System.out.println</w:t>
      </w:r>
      <w:proofErr w:type="spellEnd"/>
      <w:r>
        <w:t>("Email: " + email</w:t>
      </w:r>
      <w:proofErr w:type="gramStart"/>
      <w:r>
        <w:t>);</w:t>
      </w:r>
      <w:proofErr w:type="gramEnd"/>
    </w:p>
    <w:p w14:paraId="6785CEDF" w14:textId="77777777" w:rsidR="00537C77" w:rsidRDefault="00537C77" w:rsidP="00537C77">
      <w:r>
        <w:t xml:space="preserve">        </w:t>
      </w:r>
      <w:proofErr w:type="spellStart"/>
      <w:r>
        <w:t>System.out.println</w:t>
      </w:r>
      <w:proofErr w:type="spellEnd"/>
      <w:r>
        <w:t>("Phone: " + phone</w:t>
      </w:r>
      <w:proofErr w:type="gramStart"/>
      <w:r>
        <w:t>);</w:t>
      </w:r>
      <w:proofErr w:type="gramEnd"/>
    </w:p>
    <w:p w14:paraId="135E32E8" w14:textId="77777777" w:rsidR="00537C77" w:rsidRDefault="00537C77" w:rsidP="00537C77">
      <w:r>
        <w:t xml:space="preserve">    }</w:t>
      </w:r>
    </w:p>
    <w:p w14:paraId="1FD3A55B" w14:textId="77777777" w:rsidR="00537C77" w:rsidRDefault="00537C77" w:rsidP="00537C77"/>
    <w:p w14:paraId="157B5AF2" w14:textId="77777777" w:rsidR="00537C77" w:rsidRDefault="00537C77" w:rsidP="00537C77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proofErr w:type="gramStart"/>
      <w:r>
        <w:t>updateContact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newEmail</w:t>
      </w:r>
      <w:proofErr w:type="spellEnd"/>
      <w:r>
        <w:t xml:space="preserve">, String </w:t>
      </w:r>
      <w:proofErr w:type="spellStart"/>
      <w:proofErr w:type="gramStart"/>
      <w:r>
        <w:t>newPhone</w:t>
      </w:r>
      <w:proofErr w:type="spellEnd"/>
      <w:r>
        <w:t>) {</w:t>
      </w:r>
      <w:proofErr w:type="gramEnd"/>
    </w:p>
    <w:p w14:paraId="385CA2F2" w14:textId="77777777" w:rsidR="00537C77" w:rsidRDefault="00537C77" w:rsidP="00537C77">
      <w:r>
        <w:t xml:space="preserve">        email = </w:t>
      </w:r>
      <w:proofErr w:type="spellStart"/>
      <w:proofErr w:type="gramStart"/>
      <w:r>
        <w:t>newEmail</w:t>
      </w:r>
      <w:proofErr w:type="spellEnd"/>
      <w:r>
        <w:t>;</w:t>
      </w:r>
      <w:proofErr w:type="gramEnd"/>
    </w:p>
    <w:p w14:paraId="54E3FE1F" w14:textId="77777777" w:rsidR="00537C77" w:rsidRDefault="00537C77" w:rsidP="00537C77">
      <w:r>
        <w:t xml:space="preserve">        phone = </w:t>
      </w:r>
      <w:proofErr w:type="spellStart"/>
      <w:proofErr w:type="gramStart"/>
      <w:r>
        <w:t>newPhone</w:t>
      </w:r>
      <w:proofErr w:type="spellEnd"/>
      <w:r>
        <w:t>;</w:t>
      </w:r>
      <w:proofErr w:type="gramEnd"/>
    </w:p>
    <w:p w14:paraId="4998CDCB" w14:textId="77777777" w:rsidR="00537C77" w:rsidRDefault="00537C77" w:rsidP="00537C77">
      <w:r>
        <w:t xml:space="preserve">        </w:t>
      </w:r>
      <w:proofErr w:type="spellStart"/>
      <w:r>
        <w:t>System.out.println</w:t>
      </w:r>
      <w:proofErr w:type="spellEnd"/>
      <w:r>
        <w:t>("Contact details updated!"</w:t>
      </w:r>
      <w:proofErr w:type="gramStart"/>
      <w:r>
        <w:t>);</w:t>
      </w:r>
      <w:proofErr w:type="gramEnd"/>
    </w:p>
    <w:p w14:paraId="061BB91F" w14:textId="77777777" w:rsidR="00537C77" w:rsidRDefault="00537C77" w:rsidP="00537C77">
      <w:r>
        <w:t xml:space="preserve">    }</w:t>
      </w:r>
    </w:p>
    <w:p w14:paraId="70997B9A" w14:textId="77777777" w:rsidR="00537C77" w:rsidRDefault="00537C77" w:rsidP="00537C77">
      <w:r>
        <w:t>}</w:t>
      </w:r>
    </w:p>
    <w:p w14:paraId="4B27BCA1" w14:textId="77777777" w:rsidR="00537C77" w:rsidRDefault="00537C77" w:rsidP="00537C77"/>
    <w:p w14:paraId="4E7C45BA" w14:textId="77777777" w:rsidR="00537C77" w:rsidRDefault="00537C77" w:rsidP="00537C77">
      <w:r>
        <w:t xml:space="preserve">class </w:t>
      </w:r>
      <w:proofErr w:type="spellStart"/>
      <w:r>
        <w:t>BankingApp</w:t>
      </w:r>
      <w:proofErr w:type="spellEnd"/>
      <w:r>
        <w:t xml:space="preserve"> {</w:t>
      </w:r>
    </w:p>
    <w:p w14:paraId="108BD73A" w14:textId="77777777" w:rsidR="00537C77" w:rsidRDefault="00537C77" w:rsidP="00537C77">
      <w:r>
        <w:t xml:space="preserve">    </w:t>
      </w:r>
      <w:proofErr w:type="gramStart"/>
      <w:r>
        <w:t>Account[</w:t>
      </w:r>
      <w:proofErr w:type="gramEnd"/>
      <w:r>
        <w:t xml:space="preserve">] accounts = new </w:t>
      </w:r>
      <w:proofErr w:type="gramStart"/>
      <w:r>
        <w:t>Account[</w:t>
      </w:r>
      <w:proofErr w:type="gramEnd"/>
      <w:r>
        <w:t>100</w:t>
      </w:r>
      <w:proofErr w:type="gramStart"/>
      <w:r>
        <w:t>];</w:t>
      </w:r>
      <w:proofErr w:type="gramEnd"/>
    </w:p>
    <w:p w14:paraId="5FCC79B3" w14:textId="77777777" w:rsidR="00537C77" w:rsidRDefault="00537C77" w:rsidP="00537C77">
      <w:r>
        <w:t xml:space="preserve">    int count = </w:t>
      </w:r>
      <w:proofErr w:type="gramStart"/>
      <w:r>
        <w:t>0;</w:t>
      </w:r>
      <w:proofErr w:type="gramEnd"/>
    </w:p>
    <w:p w14:paraId="4265B99E" w14:textId="77777777" w:rsidR="00537C77" w:rsidRDefault="00537C77" w:rsidP="00537C77"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538ECA53" w14:textId="77777777" w:rsidR="00537C77" w:rsidRDefault="00537C77" w:rsidP="00537C77"/>
    <w:p w14:paraId="27F4A985" w14:textId="77777777" w:rsidR="00537C77" w:rsidRDefault="00537C77" w:rsidP="00537C77">
      <w:r>
        <w:t xml:space="preserve">    Account </w:t>
      </w:r>
      <w:proofErr w:type="spellStart"/>
      <w:proofErr w:type="gramStart"/>
      <w:r>
        <w:t>findAccount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accNo</w:t>
      </w:r>
      <w:proofErr w:type="spellEnd"/>
      <w:r>
        <w:t>) {</w:t>
      </w:r>
      <w:proofErr w:type="gramEnd"/>
    </w:p>
    <w:p w14:paraId="70182536" w14:textId="77777777" w:rsidR="00537C77" w:rsidRDefault="00537C77" w:rsidP="00537C7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95876E9" w14:textId="77777777" w:rsidR="00537C77" w:rsidRDefault="00537C77" w:rsidP="00537C77">
      <w:r>
        <w:t xml:space="preserve">            if (accounts[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accountNumber</w:t>
      </w:r>
      <w:proofErr w:type="spellEnd"/>
      <w:proofErr w:type="gramEnd"/>
      <w:r>
        <w:t xml:space="preserve"> == </w:t>
      </w:r>
      <w:proofErr w:type="spellStart"/>
      <w:r>
        <w:t>accNo</w:t>
      </w:r>
      <w:proofErr w:type="spellEnd"/>
      <w:r>
        <w:t>)</w:t>
      </w:r>
    </w:p>
    <w:p w14:paraId="01D6B0E0" w14:textId="77777777" w:rsidR="00537C77" w:rsidRDefault="00537C77" w:rsidP="00537C77">
      <w:r>
        <w:lastRenderedPageBreak/>
        <w:t xml:space="preserve">                return accounts[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44C27E4" w14:textId="77777777" w:rsidR="00537C77" w:rsidRDefault="00537C77" w:rsidP="00537C77">
      <w:r>
        <w:t xml:space="preserve">        }</w:t>
      </w:r>
    </w:p>
    <w:p w14:paraId="18A3173F" w14:textId="77777777" w:rsidR="00537C77" w:rsidRDefault="00537C77" w:rsidP="00537C77">
      <w:r>
        <w:t xml:space="preserve">        return </w:t>
      </w:r>
      <w:proofErr w:type="gramStart"/>
      <w:r>
        <w:t>null;</w:t>
      </w:r>
      <w:proofErr w:type="gramEnd"/>
    </w:p>
    <w:p w14:paraId="43BF85F5" w14:textId="77777777" w:rsidR="00537C77" w:rsidRDefault="00537C77" w:rsidP="00537C77">
      <w:r>
        <w:t xml:space="preserve">    }</w:t>
      </w:r>
    </w:p>
    <w:p w14:paraId="2582D914" w14:textId="77777777" w:rsidR="00537C77" w:rsidRDefault="00537C77" w:rsidP="00537C77"/>
    <w:p w14:paraId="27CE9C46" w14:textId="77777777" w:rsidR="00537C77" w:rsidRDefault="00537C77" w:rsidP="00537C77">
      <w:r>
        <w:t xml:space="preserve">    void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>) {</w:t>
      </w:r>
    </w:p>
    <w:p w14:paraId="3C4DF243" w14:textId="77777777" w:rsidR="00537C77" w:rsidRDefault="00537C77" w:rsidP="00537C77">
      <w:r>
        <w:t xml:space="preserve">        Account acc = new </w:t>
      </w:r>
      <w:proofErr w:type="gramStart"/>
      <w:r>
        <w:t>Account();</w:t>
      </w:r>
      <w:proofErr w:type="gramEnd"/>
    </w:p>
    <w:p w14:paraId="1553BD19" w14:textId="77777777" w:rsidR="00537C77" w:rsidRDefault="00537C77" w:rsidP="00537C77">
      <w:r>
        <w:t xml:space="preserve">        </w:t>
      </w:r>
      <w:proofErr w:type="spellStart"/>
      <w:proofErr w:type="gramStart"/>
      <w:r>
        <w:t>acc.accountNumber</w:t>
      </w:r>
      <w:proofErr w:type="spellEnd"/>
      <w:proofErr w:type="gramEnd"/>
      <w:r>
        <w:t xml:space="preserve"> = 1001 + </w:t>
      </w:r>
      <w:proofErr w:type="gramStart"/>
      <w:r>
        <w:t>count;</w:t>
      </w:r>
      <w:proofErr w:type="gramEnd"/>
    </w:p>
    <w:p w14:paraId="488A29DE" w14:textId="77777777" w:rsidR="00537C77" w:rsidRDefault="00537C77" w:rsidP="00537C77">
      <w:r>
        <w:t xml:space="preserve">        </w:t>
      </w:r>
      <w:proofErr w:type="spellStart"/>
      <w:r>
        <w:t>System.out.print</w:t>
      </w:r>
      <w:proofErr w:type="spellEnd"/>
      <w:r>
        <w:t>("Enter Name: "</w:t>
      </w:r>
      <w:proofErr w:type="gramStart"/>
      <w:r>
        <w:t>);</w:t>
      </w:r>
      <w:proofErr w:type="gramEnd"/>
      <w:r>
        <w:t xml:space="preserve"> </w:t>
      </w:r>
    </w:p>
    <w:p w14:paraId="777515EB" w14:textId="77777777" w:rsidR="00537C77" w:rsidRDefault="00537C77" w:rsidP="00537C77">
      <w:r>
        <w:t xml:space="preserve">        acc.name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1D6C444" w14:textId="77777777" w:rsidR="00537C77" w:rsidRDefault="00537C77" w:rsidP="00537C77">
      <w:r>
        <w:t xml:space="preserve">        </w:t>
      </w:r>
      <w:proofErr w:type="spellStart"/>
      <w:r>
        <w:t>System.out.print</w:t>
      </w:r>
      <w:proofErr w:type="spellEnd"/>
      <w:r>
        <w:t>("Enter Initial Deposit: "</w:t>
      </w:r>
      <w:proofErr w:type="gramStart"/>
      <w:r>
        <w:t>);</w:t>
      </w:r>
      <w:proofErr w:type="gramEnd"/>
      <w:r>
        <w:t xml:space="preserve"> </w:t>
      </w:r>
    </w:p>
    <w:p w14:paraId="07345420" w14:textId="77777777" w:rsidR="00537C77" w:rsidRDefault="00537C77" w:rsidP="00537C77">
      <w:r>
        <w:t xml:space="preserve">        </w:t>
      </w:r>
      <w:proofErr w:type="spellStart"/>
      <w:proofErr w:type="gramStart"/>
      <w:r>
        <w:t>acc.balance</w:t>
      </w:r>
      <w:proofErr w:type="spellEnd"/>
      <w:proofErr w:type="gram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();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D8C06EB" w14:textId="77777777" w:rsidR="00537C77" w:rsidRDefault="00537C77" w:rsidP="00537C77">
      <w:r>
        <w:t xml:space="preserve">        </w:t>
      </w:r>
      <w:proofErr w:type="spellStart"/>
      <w:r>
        <w:t>System.out.print</w:t>
      </w:r>
      <w:proofErr w:type="spellEnd"/>
      <w:r>
        <w:t>("Enter Email: "</w:t>
      </w:r>
      <w:proofErr w:type="gramStart"/>
      <w:r>
        <w:t>);</w:t>
      </w:r>
      <w:proofErr w:type="gramEnd"/>
      <w:r>
        <w:t xml:space="preserve"> </w:t>
      </w:r>
    </w:p>
    <w:p w14:paraId="7FF26785" w14:textId="77777777" w:rsidR="00537C77" w:rsidRDefault="00537C77" w:rsidP="00537C77">
      <w:r>
        <w:t xml:space="preserve">        </w:t>
      </w:r>
      <w:proofErr w:type="spellStart"/>
      <w:proofErr w:type="gramStart"/>
      <w:r>
        <w:t>acc.email</w:t>
      </w:r>
      <w:proofErr w:type="spellEnd"/>
      <w:proofErr w:type="gram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7A46CA" w14:textId="77777777" w:rsidR="00537C77" w:rsidRDefault="00537C77" w:rsidP="00537C77">
      <w:r>
        <w:t xml:space="preserve">        </w:t>
      </w:r>
      <w:proofErr w:type="spellStart"/>
      <w:r>
        <w:t>System.out.print</w:t>
      </w:r>
      <w:proofErr w:type="spellEnd"/>
      <w:r>
        <w:t>("Enter Phone: "</w:t>
      </w:r>
      <w:proofErr w:type="gramStart"/>
      <w:r>
        <w:t>);</w:t>
      </w:r>
      <w:proofErr w:type="gramEnd"/>
      <w:r>
        <w:t xml:space="preserve"> </w:t>
      </w:r>
    </w:p>
    <w:p w14:paraId="1AFA7566" w14:textId="77777777" w:rsidR="00537C77" w:rsidRDefault="00537C77" w:rsidP="00537C77">
      <w:r>
        <w:t xml:space="preserve">        </w:t>
      </w:r>
      <w:proofErr w:type="spellStart"/>
      <w:proofErr w:type="gramStart"/>
      <w:r>
        <w:t>acc.phone</w:t>
      </w:r>
      <w:proofErr w:type="spellEnd"/>
      <w:proofErr w:type="gram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5767E82" w14:textId="77777777" w:rsidR="00537C77" w:rsidRDefault="00537C77" w:rsidP="00537C77">
      <w:r>
        <w:t xml:space="preserve">        accounts[count++] = </w:t>
      </w:r>
      <w:proofErr w:type="gramStart"/>
      <w:r>
        <w:t>acc;</w:t>
      </w:r>
      <w:proofErr w:type="gramEnd"/>
    </w:p>
    <w:p w14:paraId="7DDFFA65" w14:textId="77777777" w:rsidR="00537C77" w:rsidRDefault="00537C77" w:rsidP="00537C77">
      <w:r>
        <w:t xml:space="preserve">        </w:t>
      </w:r>
      <w:proofErr w:type="spellStart"/>
      <w:r>
        <w:t>System.out.println</w:t>
      </w:r>
      <w:proofErr w:type="spellEnd"/>
      <w:r>
        <w:t xml:space="preserve">("Account created! Your Account No: " + </w:t>
      </w:r>
      <w:proofErr w:type="spellStart"/>
      <w:proofErr w:type="gramStart"/>
      <w:r>
        <w:t>acc.accountNumber</w:t>
      </w:r>
      <w:proofErr w:type="spellEnd"/>
      <w:r>
        <w:t>);</w:t>
      </w:r>
      <w:proofErr w:type="gramEnd"/>
    </w:p>
    <w:p w14:paraId="1495E53D" w14:textId="77777777" w:rsidR="00537C77" w:rsidRDefault="00537C77" w:rsidP="00537C77">
      <w:r>
        <w:t xml:space="preserve">    }</w:t>
      </w:r>
    </w:p>
    <w:p w14:paraId="5588020B" w14:textId="77777777" w:rsidR="00537C77" w:rsidRDefault="00537C77" w:rsidP="00537C77"/>
    <w:p w14:paraId="5DC33244" w14:textId="77777777" w:rsidR="00537C77" w:rsidRDefault="00537C77" w:rsidP="00537C77">
      <w:r>
        <w:t xml:space="preserve">    void </w:t>
      </w:r>
      <w:proofErr w:type="spellStart"/>
      <w:proofErr w:type="gramStart"/>
      <w:r>
        <w:t>depositMoney</w:t>
      </w:r>
      <w:proofErr w:type="spellEnd"/>
      <w:r>
        <w:t>(</w:t>
      </w:r>
      <w:proofErr w:type="gramEnd"/>
      <w:r>
        <w:t>) {</w:t>
      </w:r>
    </w:p>
    <w:p w14:paraId="246C457A" w14:textId="77777777" w:rsidR="00537C77" w:rsidRDefault="00537C77" w:rsidP="00537C77">
      <w:r>
        <w:t xml:space="preserve">        </w:t>
      </w:r>
      <w:proofErr w:type="spellStart"/>
      <w:r>
        <w:t>System.out.print</w:t>
      </w:r>
      <w:proofErr w:type="spellEnd"/>
      <w:r>
        <w:t>("Enter Account No: "</w:t>
      </w:r>
      <w:proofErr w:type="gramStart"/>
      <w:r>
        <w:t>);</w:t>
      </w:r>
      <w:proofErr w:type="gramEnd"/>
      <w:r>
        <w:t xml:space="preserve"> </w:t>
      </w:r>
    </w:p>
    <w:p w14:paraId="68B22CF0" w14:textId="77777777" w:rsidR="00537C77" w:rsidRDefault="00537C77" w:rsidP="00537C77">
      <w:r>
        <w:t xml:space="preserve">        int </w:t>
      </w:r>
      <w:proofErr w:type="spellStart"/>
      <w:r>
        <w:t>accNo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672E84E" w14:textId="77777777" w:rsidR="00537C77" w:rsidRDefault="00537C77" w:rsidP="00537C77">
      <w:r>
        <w:t xml:space="preserve">        </w:t>
      </w:r>
      <w:proofErr w:type="spellStart"/>
      <w:r>
        <w:t>System.out.print</w:t>
      </w:r>
      <w:proofErr w:type="spellEnd"/>
      <w:r>
        <w:t>("Enter Amount: "</w:t>
      </w:r>
      <w:proofErr w:type="gramStart"/>
      <w:r>
        <w:t>);</w:t>
      </w:r>
      <w:proofErr w:type="gramEnd"/>
      <w:r>
        <w:t xml:space="preserve"> </w:t>
      </w:r>
    </w:p>
    <w:p w14:paraId="5146A824" w14:textId="77777777" w:rsidR="00537C77" w:rsidRDefault="00537C77" w:rsidP="00537C77">
      <w:r>
        <w:t xml:space="preserve">        double amt = 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();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AD4293" w14:textId="77777777" w:rsidR="00537C77" w:rsidRDefault="00537C77" w:rsidP="00537C77">
      <w:r>
        <w:t xml:space="preserve">        Account acc = </w:t>
      </w:r>
      <w:proofErr w:type="spellStart"/>
      <w:r>
        <w:t>findAccount</w:t>
      </w:r>
      <w:proofErr w:type="spellEnd"/>
      <w:r>
        <w:t>(</w:t>
      </w:r>
      <w:proofErr w:type="spellStart"/>
      <w:r>
        <w:t>accNo</w:t>
      </w:r>
      <w:proofErr w:type="spellEnd"/>
      <w:proofErr w:type="gramStart"/>
      <w:r>
        <w:t>);</w:t>
      </w:r>
      <w:proofErr w:type="gramEnd"/>
    </w:p>
    <w:p w14:paraId="77DFBE8A" w14:textId="77777777" w:rsidR="00537C77" w:rsidRDefault="00537C77" w:rsidP="00537C77">
      <w:r>
        <w:t xml:space="preserve">        if (</w:t>
      </w:r>
      <w:proofErr w:type="gramStart"/>
      <w:r>
        <w:t>acc !</w:t>
      </w:r>
      <w:proofErr w:type="gramEnd"/>
      <w:r>
        <w:t xml:space="preserve">= null) </w:t>
      </w:r>
      <w:proofErr w:type="spellStart"/>
      <w:proofErr w:type="gramStart"/>
      <w:r>
        <w:t>acc.deposit</w:t>
      </w:r>
      <w:proofErr w:type="spellEnd"/>
      <w:proofErr w:type="gramEnd"/>
      <w:r>
        <w:t>(amt</w:t>
      </w:r>
      <w:proofErr w:type="gramStart"/>
      <w:r>
        <w:t>);</w:t>
      </w:r>
      <w:proofErr w:type="gramEnd"/>
    </w:p>
    <w:p w14:paraId="5D9DBCBA" w14:textId="77777777" w:rsidR="00537C77" w:rsidRDefault="00537C77" w:rsidP="00537C77">
      <w:r>
        <w:t xml:space="preserve">        else </w:t>
      </w:r>
      <w:proofErr w:type="spellStart"/>
      <w:r>
        <w:t>System.out.println</w:t>
      </w:r>
      <w:proofErr w:type="spellEnd"/>
      <w:r>
        <w:t>("Account not found!"</w:t>
      </w:r>
      <w:proofErr w:type="gramStart"/>
      <w:r>
        <w:t>);</w:t>
      </w:r>
      <w:proofErr w:type="gramEnd"/>
    </w:p>
    <w:p w14:paraId="075E0A82" w14:textId="77777777" w:rsidR="00537C77" w:rsidRDefault="00537C77" w:rsidP="00537C77">
      <w:r>
        <w:t xml:space="preserve">    }</w:t>
      </w:r>
    </w:p>
    <w:p w14:paraId="3DC5D606" w14:textId="77777777" w:rsidR="00537C77" w:rsidRDefault="00537C77" w:rsidP="00537C77"/>
    <w:p w14:paraId="69B071E1" w14:textId="77777777" w:rsidR="00537C77" w:rsidRDefault="00537C77" w:rsidP="00537C77">
      <w:r>
        <w:t xml:space="preserve">    void </w:t>
      </w:r>
      <w:proofErr w:type="spellStart"/>
      <w:proofErr w:type="gramStart"/>
      <w:r>
        <w:t>withdrawMoney</w:t>
      </w:r>
      <w:proofErr w:type="spellEnd"/>
      <w:r>
        <w:t>(</w:t>
      </w:r>
      <w:proofErr w:type="gramEnd"/>
      <w:r>
        <w:t>) {</w:t>
      </w:r>
    </w:p>
    <w:p w14:paraId="310DAC71" w14:textId="77777777" w:rsidR="00537C77" w:rsidRDefault="00537C77" w:rsidP="00537C77">
      <w:r>
        <w:t xml:space="preserve">        </w:t>
      </w:r>
      <w:proofErr w:type="spellStart"/>
      <w:r>
        <w:t>System.out.print</w:t>
      </w:r>
      <w:proofErr w:type="spellEnd"/>
      <w:r>
        <w:t>("Enter Account No: "</w:t>
      </w:r>
      <w:proofErr w:type="gramStart"/>
      <w:r>
        <w:t>);</w:t>
      </w:r>
      <w:proofErr w:type="gramEnd"/>
      <w:r>
        <w:t xml:space="preserve"> </w:t>
      </w:r>
    </w:p>
    <w:p w14:paraId="749D2D82" w14:textId="77777777" w:rsidR="00537C77" w:rsidRDefault="00537C77" w:rsidP="00537C77">
      <w:r>
        <w:t xml:space="preserve">        int </w:t>
      </w:r>
      <w:proofErr w:type="spellStart"/>
      <w:r>
        <w:t>accNo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CE7D8D9" w14:textId="77777777" w:rsidR="00537C77" w:rsidRDefault="00537C77" w:rsidP="00537C77">
      <w:r>
        <w:t xml:space="preserve">        </w:t>
      </w:r>
      <w:proofErr w:type="spellStart"/>
      <w:r>
        <w:t>System.out.print</w:t>
      </w:r>
      <w:proofErr w:type="spellEnd"/>
      <w:r>
        <w:t>("Enter Amount: "</w:t>
      </w:r>
      <w:proofErr w:type="gramStart"/>
      <w:r>
        <w:t>);</w:t>
      </w:r>
      <w:proofErr w:type="gramEnd"/>
      <w:r>
        <w:t xml:space="preserve"> </w:t>
      </w:r>
    </w:p>
    <w:p w14:paraId="7576EA26" w14:textId="77777777" w:rsidR="00537C77" w:rsidRDefault="00537C77" w:rsidP="00537C77">
      <w:r>
        <w:t xml:space="preserve">        double amt = 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();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E01B487" w14:textId="77777777" w:rsidR="00537C77" w:rsidRDefault="00537C77" w:rsidP="00537C77">
      <w:r>
        <w:t xml:space="preserve">        Account acc = </w:t>
      </w:r>
      <w:proofErr w:type="spellStart"/>
      <w:r>
        <w:t>findAccount</w:t>
      </w:r>
      <w:proofErr w:type="spellEnd"/>
      <w:r>
        <w:t>(</w:t>
      </w:r>
      <w:proofErr w:type="spellStart"/>
      <w:r>
        <w:t>accNo</w:t>
      </w:r>
      <w:proofErr w:type="spellEnd"/>
      <w:proofErr w:type="gramStart"/>
      <w:r>
        <w:t>);</w:t>
      </w:r>
      <w:proofErr w:type="gramEnd"/>
    </w:p>
    <w:p w14:paraId="5277A1A4" w14:textId="77777777" w:rsidR="00537C77" w:rsidRDefault="00537C77" w:rsidP="00537C77">
      <w:r>
        <w:t xml:space="preserve">        if (</w:t>
      </w:r>
      <w:proofErr w:type="gramStart"/>
      <w:r>
        <w:t>acc !</w:t>
      </w:r>
      <w:proofErr w:type="gramEnd"/>
      <w:r>
        <w:t xml:space="preserve">= null) </w:t>
      </w:r>
      <w:proofErr w:type="spellStart"/>
      <w:proofErr w:type="gramStart"/>
      <w:r>
        <w:t>acc.withdraw</w:t>
      </w:r>
      <w:proofErr w:type="spellEnd"/>
      <w:proofErr w:type="gramEnd"/>
      <w:r>
        <w:t>(amt</w:t>
      </w:r>
      <w:proofErr w:type="gramStart"/>
      <w:r>
        <w:t>);</w:t>
      </w:r>
      <w:proofErr w:type="gramEnd"/>
    </w:p>
    <w:p w14:paraId="5281017F" w14:textId="77777777" w:rsidR="00537C77" w:rsidRDefault="00537C77" w:rsidP="00537C77">
      <w:r>
        <w:t xml:space="preserve">        else </w:t>
      </w:r>
      <w:proofErr w:type="spellStart"/>
      <w:r>
        <w:t>System.out.println</w:t>
      </w:r>
      <w:proofErr w:type="spellEnd"/>
      <w:r>
        <w:t>("Account not found!"</w:t>
      </w:r>
      <w:proofErr w:type="gramStart"/>
      <w:r>
        <w:t>);</w:t>
      </w:r>
      <w:proofErr w:type="gramEnd"/>
    </w:p>
    <w:p w14:paraId="3A2334B6" w14:textId="77777777" w:rsidR="00537C77" w:rsidRDefault="00537C77" w:rsidP="00537C77">
      <w:r>
        <w:t xml:space="preserve">    }</w:t>
      </w:r>
    </w:p>
    <w:p w14:paraId="73AA0035" w14:textId="77777777" w:rsidR="00537C77" w:rsidRDefault="00537C77" w:rsidP="00537C77"/>
    <w:p w14:paraId="5BD6E624" w14:textId="77777777" w:rsidR="00537C77" w:rsidRDefault="00537C77" w:rsidP="00537C77">
      <w:r>
        <w:t xml:space="preserve">    void </w:t>
      </w:r>
      <w:proofErr w:type="spellStart"/>
      <w:proofErr w:type="gramStart"/>
      <w:r>
        <w:t>viewAccount</w:t>
      </w:r>
      <w:proofErr w:type="spellEnd"/>
      <w:r>
        <w:t>(</w:t>
      </w:r>
      <w:proofErr w:type="gramEnd"/>
      <w:r>
        <w:t>) {</w:t>
      </w:r>
    </w:p>
    <w:p w14:paraId="5E47DAB4" w14:textId="77777777" w:rsidR="00537C77" w:rsidRDefault="00537C77" w:rsidP="00537C77">
      <w:r>
        <w:t xml:space="preserve">        </w:t>
      </w:r>
      <w:proofErr w:type="spellStart"/>
      <w:r>
        <w:t>System.out.print</w:t>
      </w:r>
      <w:proofErr w:type="spellEnd"/>
      <w:r>
        <w:t>("Enter Account No: "</w:t>
      </w:r>
      <w:proofErr w:type="gramStart"/>
      <w:r>
        <w:t>);</w:t>
      </w:r>
      <w:proofErr w:type="gramEnd"/>
      <w:r>
        <w:t xml:space="preserve"> </w:t>
      </w:r>
    </w:p>
    <w:p w14:paraId="059E0D40" w14:textId="77777777" w:rsidR="00537C77" w:rsidRDefault="00537C77" w:rsidP="00537C77">
      <w:r>
        <w:t xml:space="preserve">        int </w:t>
      </w:r>
      <w:proofErr w:type="spellStart"/>
      <w:r>
        <w:t>accNo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B6F0C45" w14:textId="77777777" w:rsidR="00537C77" w:rsidRDefault="00537C77" w:rsidP="00537C77">
      <w:r>
        <w:t xml:space="preserve">        Account acc = </w:t>
      </w:r>
      <w:proofErr w:type="spellStart"/>
      <w:r>
        <w:t>findAccount</w:t>
      </w:r>
      <w:proofErr w:type="spellEnd"/>
      <w:r>
        <w:t>(</w:t>
      </w:r>
      <w:proofErr w:type="spellStart"/>
      <w:r>
        <w:t>accNo</w:t>
      </w:r>
      <w:proofErr w:type="spellEnd"/>
      <w:proofErr w:type="gramStart"/>
      <w:r>
        <w:t>);</w:t>
      </w:r>
      <w:proofErr w:type="gramEnd"/>
    </w:p>
    <w:p w14:paraId="0E367981" w14:textId="77777777" w:rsidR="00537C77" w:rsidRDefault="00537C77" w:rsidP="00537C77">
      <w:r>
        <w:t xml:space="preserve">        if (</w:t>
      </w:r>
      <w:proofErr w:type="gramStart"/>
      <w:r>
        <w:t>acc !</w:t>
      </w:r>
      <w:proofErr w:type="gramEnd"/>
      <w:r>
        <w:t xml:space="preserve">= null) </w:t>
      </w:r>
      <w:proofErr w:type="spellStart"/>
      <w:proofErr w:type="gramStart"/>
      <w:r>
        <w:t>acc.display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ADFF372" w14:textId="77777777" w:rsidR="00537C77" w:rsidRDefault="00537C77" w:rsidP="00537C77">
      <w:r>
        <w:t xml:space="preserve">        else </w:t>
      </w:r>
      <w:proofErr w:type="spellStart"/>
      <w:r>
        <w:t>System.out.println</w:t>
      </w:r>
      <w:proofErr w:type="spellEnd"/>
      <w:r>
        <w:t>("Account not found!"</w:t>
      </w:r>
      <w:proofErr w:type="gramStart"/>
      <w:r>
        <w:t>);</w:t>
      </w:r>
      <w:proofErr w:type="gramEnd"/>
    </w:p>
    <w:p w14:paraId="5C8B5559" w14:textId="77777777" w:rsidR="00537C77" w:rsidRDefault="00537C77" w:rsidP="00537C77">
      <w:r>
        <w:t xml:space="preserve">    }</w:t>
      </w:r>
    </w:p>
    <w:p w14:paraId="6856179D" w14:textId="77777777" w:rsidR="00537C77" w:rsidRDefault="00537C77" w:rsidP="00537C77"/>
    <w:p w14:paraId="49D4CB89" w14:textId="77777777" w:rsidR="00537C77" w:rsidRDefault="00537C77" w:rsidP="00537C77">
      <w:r>
        <w:lastRenderedPageBreak/>
        <w:t xml:space="preserve">    void </w:t>
      </w:r>
      <w:proofErr w:type="spellStart"/>
      <w:proofErr w:type="gramStart"/>
      <w:r>
        <w:t>updateContact</w:t>
      </w:r>
      <w:proofErr w:type="spellEnd"/>
      <w:r>
        <w:t>(</w:t>
      </w:r>
      <w:proofErr w:type="gramEnd"/>
      <w:r>
        <w:t>) {</w:t>
      </w:r>
    </w:p>
    <w:p w14:paraId="03911706" w14:textId="77777777" w:rsidR="00537C77" w:rsidRDefault="00537C77" w:rsidP="00537C77">
      <w:r>
        <w:t xml:space="preserve">        </w:t>
      </w:r>
      <w:proofErr w:type="spellStart"/>
      <w:r>
        <w:t>System.out.print</w:t>
      </w:r>
      <w:proofErr w:type="spellEnd"/>
      <w:r>
        <w:t>("Enter Account No: "</w:t>
      </w:r>
      <w:proofErr w:type="gramStart"/>
      <w:r>
        <w:t>);</w:t>
      </w:r>
      <w:proofErr w:type="gramEnd"/>
      <w:r>
        <w:t xml:space="preserve"> </w:t>
      </w:r>
    </w:p>
    <w:p w14:paraId="702CE2E5" w14:textId="77777777" w:rsidR="00537C77" w:rsidRDefault="00537C77" w:rsidP="00537C77">
      <w:r>
        <w:t xml:space="preserve">        int </w:t>
      </w:r>
      <w:proofErr w:type="spellStart"/>
      <w:r>
        <w:t>accNo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09615B" w14:textId="77777777" w:rsidR="00537C77" w:rsidRDefault="00537C77" w:rsidP="00537C77">
      <w:r>
        <w:t xml:space="preserve">        Account acc = </w:t>
      </w:r>
      <w:proofErr w:type="spellStart"/>
      <w:r>
        <w:t>findAccount</w:t>
      </w:r>
      <w:proofErr w:type="spellEnd"/>
      <w:r>
        <w:t>(</w:t>
      </w:r>
      <w:proofErr w:type="spellStart"/>
      <w:r>
        <w:t>accNo</w:t>
      </w:r>
      <w:proofErr w:type="spellEnd"/>
      <w:proofErr w:type="gramStart"/>
      <w:r>
        <w:t>);</w:t>
      </w:r>
      <w:proofErr w:type="gramEnd"/>
    </w:p>
    <w:p w14:paraId="53E8A4C4" w14:textId="77777777" w:rsidR="00537C77" w:rsidRDefault="00537C77" w:rsidP="00537C77">
      <w:r>
        <w:t xml:space="preserve">        if (</w:t>
      </w:r>
      <w:proofErr w:type="gramStart"/>
      <w:r>
        <w:t>acc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1F05E2B3" w14:textId="77777777" w:rsidR="00537C77" w:rsidRDefault="00537C77" w:rsidP="00537C77">
      <w:r>
        <w:t xml:space="preserve">            </w:t>
      </w:r>
      <w:proofErr w:type="spellStart"/>
      <w:r>
        <w:t>System.out.print</w:t>
      </w:r>
      <w:proofErr w:type="spellEnd"/>
      <w:r>
        <w:t>("Enter New Email: "</w:t>
      </w:r>
      <w:proofErr w:type="gramStart"/>
      <w:r>
        <w:t>);</w:t>
      </w:r>
      <w:proofErr w:type="gramEnd"/>
      <w:r>
        <w:t xml:space="preserve"> </w:t>
      </w:r>
    </w:p>
    <w:p w14:paraId="3FD6AB4B" w14:textId="77777777" w:rsidR="00537C77" w:rsidRDefault="00537C77" w:rsidP="00537C77">
      <w:r>
        <w:t xml:space="preserve">            String email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97633EA" w14:textId="77777777" w:rsidR="00537C77" w:rsidRDefault="00537C77" w:rsidP="00537C77">
      <w:r>
        <w:t xml:space="preserve">            </w:t>
      </w:r>
      <w:proofErr w:type="spellStart"/>
      <w:r>
        <w:t>System.out.print</w:t>
      </w:r>
      <w:proofErr w:type="spellEnd"/>
      <w:r>
        <w:t>("Enter New Phone: "</w:t>
      </w:r>
      <w:proofErr w:type="gramStart"/>
      <w:r>
        <w:t>);</w:t>
      </w:r>
      <w:proofErr w:type="gramEnd"/>
      <w:r>
        <w:t xml:space="preserve"> </w:t>
      </w:r>
    </w:p>
    <w:p w14:paraId="36B25F6A" w14:textId="77777777" w:rsidR="00537C77" w:rsidRDefault="00537C77" w:rsidP="00537C77">
      <w:r>
        <w:t xml:space="preserve">            String phone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4034351" w14:textId="77777777" w:rsidR="00537C77" w:rsidRDefault="00537C77" w:rsidP="00537C77">
      <w:r>
        <w:t xml:space="preserve">            </w:t>
      </w:r>
      <w:proofErr w:type="spellStart"/>
      <w:proofErr w:type="gramStart"/>
      <w:r>
        <w:t>acc.updateContact</w:t>
      </w:r>
      <w:proofErr w:type="spellEnd"/>
      <w:proofErr w:type="gramEnd"/>
      <w:r>
        <w:t>(email, phone</w:t>
      </w:r>
      <w:proofErr w:type="gramStart"/>
      <w:r>
        <w:t>);</w:t>
      </w:r>
      <w:proofErr w:type="gramEnd"/>
    </w:p>
    <w:p w14:paraId="3C3A6426" w14:textId="77777777" w:rsidR="00537C77" w:rsidRDefault="00537C77" w:rsidP="00537C77">
      <w:r>
        <w:t xml:space="preserve">        } else {</w:t>
      </w:r>
    </w:p>
    <w:p w14:paraId="2720EB09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("Account not found!"</w:t>
      </w:r>
      <w:proofErr w:type="gramStart"/>
      <w:r>
        <w:t>);</w:t>
      </w:r>
      <w:proofErr w:type="gramEnd"/>
    </w:p>
    <w:p w14:paraId="34E57AF5" w14:textId="77777777" w:rsidR="00537C77" w:rsidRDefault="00537C77" w:rsidP="00537C77">
      <w:r>
        <w:t xml:space="preserve">        }</w:t>
      </w:r>
    </w:p>
    <w:p w14:paraId="62AAD5CE" w14:textId="77777777" w:rsidR="00537C77" w:rsidRDefault="00537C77" w:rsidP="00537C77">
      <w:r>
        <w:t xml:space="preserve">    }</w:t>
      </w:r>
    </w:p>
    <w:p w14:paraId="4ED920A5" w14:textId="77777777" w:rsidR="00537C77" w:rsidRDefault="00537C77" w:rsidP="00537C77"/>
    <w:p w14:paraId="7AC6277D" w14:textId="77777777" w:rsidR="00537C77" w:rsidRDefault="00537C77" w:rsidP="00537C77">
      <w:r>
        <w:t xml:space="preserve">    void </w:t>
      </w:r>
      <w:proofErr w:type="gramStart"/>
      <w:r>
        <w:t>menu(</w:t>
      </w:r>
      <w:proofErr w:type="gramEnd"/>
      <w:r>
        <w:t>) {</w:t>
      </w:r>
    </w:p>
    <w:p w14:paraId="1EE5E68A" w14:textId="77777777" w:rsidR="00537C77" w:rsidRDefault="00537C77" w:rsidP="00537C77">
      <w:r>
        <w:t xml:space="preserve">        int </w:t>
      </w:r>
      <w:proofErr w:type="gramStart"/>
      <w:r>
        <w:t>choice;</w:t>
      </w:r>
      <w:proofErr w:type="gramEnd"/>
    </w:p>
    <w:p w14:paraId="74CA06FC" w14:textId="77777777" w:rsidR="00537C77" w:rsidRDefault="00537C77" w:rsidP="00537C77">
      <w:r>
        <w:t xml:space="preserve">        do {</w:t>
      </w:r>
    </w:p>
    <w:p w14:paraId="057ADCFF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("\n--- Banking System Menu ---"</w:t>
      </w:r>
      <w:proofErr w:type="gramStart"/>
      <w:r>
        <w:t>);</w:t>
      </w:r>
      <w:proofErr w:type="gramEnd"/>
    </w:p>
    <w:p w14:paraId="557CE865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("1. Create Account"</w:t>
      </w:r>
      <w:proofErr w:type="gramStart"/>
      <w:r>
        <w:t>);</w:t>
      </w:r>
      <w:proofErr w:type="gramEnd"/>
    </w:p>
    <w:p w14:paraId="33EC48A7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("2. Deposit Money"</w:t>
      </w:r>
      <w:proofErr w:type="gramStart"/>
      <w:r>
        <w:t>);</w:t>
      </w:r>
      <w:proofErr w:type="gramEnd"/>
    </w:p>
    <w:p w14:paraId="0AABFFF8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("3. Withdraw Money"</w:t>
      </w:r>
      <w:proofErr w:type="gramStart"/>
      <w:r>
        <w:t>);</w:t>
      </w:r>
      <w:proofErr w:type="gramEnd"/>
    </w:p>
    <w:p w14:paraId="038783A5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("4. View Account"</w:t>
      </w:r>
      <w:proofErr w:type="gramStart"/>
      <w:r>
        <w:t>);</w:t>
      </w:r>
      <w:proofErr w:type="gramEnd"/>
    </w:p>
    <w:p w14:paraId="00D20D6A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("5. Update Contact"</w:t>
      </w:r>
      <w:proofErr w:type="gramStart"/>
      <w:r>
        <w:t>);</w:t>
      </w:r>
      <w:proofErr w:type="gramEnd"/>
    </w:p>
    <w:p w14:paraId="15593F07" w14:textId="77777777" w:rsidR="00537C77" w:rsidRDefault="00537C77" w:rsidP="00537C77">
      <w:r>
        <w:t xml:space="preserve">            </w:t>
      </w:r>
      <w:proofErr w:type="spellStart"/>
      <w:r>
        <w:t>System.out.println</w:t>
      </w:r>
      <w:proofErr w:type="spellEnd"/>
      <w:r>
        <w:t>("6. Exit"</w:t>
      </w:r>
      <w:proofErr w:type="gramStart"/>
      <w:r>
        <w:t>);</w:t>
      </w:r>
      <w:proofErr w:type="gramEnd"/>
    </w:p>
    <w:p w14:paraId="1BD3A6C5" w14:textId="77777777" w:rsidR="00537C77" w:rsidRDefault="00537C77" w:rsidP="00537C77">
      <w:r>
        <w:t xml:space="preserve">            </w:t>
      </w:r>
      <w:proofErr w:type="spellStart"/>
      <w:r>
        <w:t>System.out.print</w:t>
      </w:r>
      <w:proofErr w:type="spellEnd"/>
      <w:r>
        <w:t>("Enter your choice: "</w:t>
      </w:r>
      <w:proofErr w:type="gramStart"/>
      <w:r>
        <w:t>);</w:t>
      </w:r>
      <w:proofErr w:type="gramEnd"/>
    </w:p>
    <w:p w14:paraId="21B18D87" w14:textId="77777777" w:rsidR="00537C77" w:rsidRDefault="00537C77" w:rsidP="00537C77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8F277B" w14:textId="77777777" w:rsidR="00537C77" w:rsidRDefault="00537C77" w:rsidP="00537C77"/>
    <w:p w14:paraId="15EA7B0E" w14:textId="77777777" w:rsidR="00537C77" w:rsidRDefault="00537C77" w:rsidP="00537C77">
      <w:r>
        <w:t xml:space="preserve">            switch (</w:t>
      </w:r>
      <w:proofErr w:type="gramStart"/>
      <w:r>
        <w:t>choice) {</w:t>
      </w:r>
      <w:proofErr w:type="gramEnd"/>
    </w:p>
    <w:p w14:paraId="5F7F905A" w14:textId="77777777" w:rsidR="00537C77" w:rsidRDefault="00537C77" w:rsidP="00537C77">
      <w:r>
        <w:t xml:space="preserve">                case 1: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3BD1C119" w14:textId="77777777" w:rsidR="00537C77" w:rsidRDefault="00537C77" w:rsidP="00537C77">
      <w:r>
        <w:t xml:space="preserve">                case 2: </w:t>
      </w:r>
      <w:proofErr w:type="spellStart"/>
      <w:proofErr w:type="gramStart"/>
      <w:r>
        <w:t>depositMoney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78E9A98E" w14:textId="77777777" w:rsidR="00537C77" w:rsidRDefault="00537C77" w:rsidP="00537C77">
      <w:r>
        <w:t xml:space="preserve">                case 3: </w:t>
      </w:r>
      <w:proofErr w:type="spellStart"/>
      <w:proofErr w:type="gramStart"/>
      <w:r>
        <w:t>withdrawMoney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371AA5BF" w14:textId="77777777" w:rsidR="00537C77" w:rsidRDefault="00537C77" w:rsidP="00537C77">
      <w:r>
        <w:t xml:space="preserve">                case 4: </w:t>
      </w:r>
      <w:proofErr w:type="spellStart"/>
      <w:proofErr w:type="gramStart"/>
      <w:r>
        <w:t>viewAccount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14555F4A" w14:textId="77777777" w:rsidR="00537C77" w:rsidRDefault="00537C77" w:rsidP="00537C77">
      <w:r>
        <w:t xml:space="preserve">                case 5: </w:t>
      </w:r>
      <w:proofErr w:type="spellStart"/>
      <w:proofErr w:type="gramStart"/>
      <w:r>
        <w:t>updateContact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2A3557A0" w14:textId="77777777" w:rsidR="00537C77" w:rsidRDefault="00537C77" w:rsidP="00537C77">
      <w:r>
        <w:t xml:space="preserve">                case 6: </w:t>
      </w:r>
      <w:proofErr w:type="spellStart"/>
      <w:r>
        <w:t>System.out.println</w:t>
      </w:r>
      <w:proofErr w:type="spellEnd"/>
      <w:r>
        <w:t xml:space="preserve">("Exiting..."); </w:t>
      </w:r>
      <w:proofErr w:type="gramStart"/>
      <w:r>
        <w:t>break;</w:t>
      </w:r>
      <w:proofErr w:type="gramEnd"/>
    </w:p>
    <w:p w14:paraId="5B6F6260" w14:textId="77777777" w:rsidR="00537C77" w:rsidRDefault="00537C77" w:rsidP="00537C77">
      <w:r>
        <w:t xml:space="preserve">                default: </w:t>
      </w:r>
      <w:proofErr w:type="spellStart"/>
      <w:r>
        <w:t>System.out.println</w:t>
      </w:r>
      <w:proofErr w:type="spellEnd"/>
      <w:r>
        <w:t>("Invalid choice!"</w:t>
      </w:r>
      <w:proofErr w:type="gramStart"/>
      <w:r>
        <w:t>);</w:t>
      </w:r>
      <w:proofErr w:type="gramEnd"/>
    </w:p>
    <w:p w14:paraId="5B1DE121" w14:textId="77777777" w:rsidR="00537C77" w:rsidRDefault="00537C77" w:rsidP="00537C77">
      <w:r>
        <w:t xml:space="preserve">            }</w:t>
      </w:r>
    </w:p>
    <w:p w14:paraId="24528A2E" w14:textId="77777777" w:rsidR="00537C77" w:rsidRDefault="00537C77" w:rsidP="00537C77">
      <w:r>
        <w:t xml:space="preserve">        } while (</w:t>
      </w:r>
      <w:proofErr w:type="gramStart"/>
      <w:r>
        <w:t>choice !</w:t>
      </w:r>
      <w:proofErr w:type="gramEnd"/>
      <w:r>
        <w:t>= 6</w:t>
      </w:r>
      <w:proofErr w:type="gramStart"/>
      <w:r>
        <w:t>);</w:t>
      </w:r>
      <w:proofErr w:type="gramEnd"/>
    </w:p>
    <w:p w14:paraId="0D8BBC5D" w14:textId="77777777" w:rsidR="00537C77" w:rsidRDefault="00537C77" w:rsidP="00537C77">
      <w:r>
        <w:t xml:space="preserve">    }</w:t>
      </w:r>
    </w:p>
    <w:p w14:paraId="44C5F15C" w14:textId="77777777" w:rsidR="00537C77" w:rsidRDefault="00537C77" w:rsidP="00537C77">
      <w:r>
        <w:t>}</w:t>
      </w:r>
    </w:p>
    <w:p w14:paraId="78C92B63" w14:textId="77777777" w:rsidR="00537C77" w:rsidRDefault="00537C77" w:rsidP="00537C77"/>
    <w:p w14:paraId="5892746B" w14:textId="77777777" w:rsidR="00537C77" w:rsidRDefault="00537C77" w:rsidP="00537C77">
      <w:r>
        <w:t>public class Main {</w:t>
      </w:r>
    </w:p>
    <w:p w14:paraId="058905AA" w14:textId="77777777" w:rsidR="00537C77" w:rsidRDefault="00537C77" w:rsidP="00537C7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4AB0799" w14:textId="77777777" w:rsidR="00537C77" w:rsidRDefault="00537C77" w:rsidP="00537C77">
      <w:r>
        <w:t xml:space="preserve">        </w:t>
      </w:r>
      <w:proofErr w:type="spellStart"/>
      <w:r>
        <w:t>BankingApp</w:t>
      </w:r>
      <w:proofErr w:type="spellEnd"/>
      <w:r>
        <w:t xml:space="preserve"> app = new </w:t>
      </w:r>
      <w:proofErr w:type="spellStart"/>
      <w:proofErr w:type="gramStart"/>
      <w:r>
        <w:t>BankingApp</w:t>
      </w:r>
      <w:proofErr w:type="spellEnd"/>
      <w:r>
        <w:t>();</w:t>
      </w:r>
      <w:proofErr w:type="gramEnd"/>
    </w:p>
    <w:p w14:paraId="604F654D" w14:textId="77777777" w:rsidR="00537C77" w:rsidRDefault="00537C77" w:rsidP="00537C77">
      <w:r>
        <w:t xml:space="preserve">        </w:t>
      </w:r>
      <w:proofErr w:type="spellStart"/>
      <w:proofErr w:type="gramStart"/>
      <w:r>
        <w:t>app.menu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0EE2A64" w14:textId="77777777" w:rsidR="00537C77" w:rsidRDefault="00537C77" w:rsidP="00537C77">
      <w:r>
        <w:t xml:space="preserve">    }</w:t>
      </w:r>
    </w:p>
    <w:p w14:paraId="2BDD1BFD" w14:textId="77777777" w:rsidR="00537C77" w:rsidRDefault="00537C77" w:rsidP="00537C77">
      <w:r>
        <w:t>}</w:t>
      </w:r>
    </w:p>
    <w:p w14:paraId="5C8794B2" w14:textId="77777777" w:rsidR="00537C77" w:rsidRDefault="00537C77" w:rsidP="00537C77">
      <w:r>
        <w:t>do {</w:t>
      </w:r>
    </w:p>
    <w:p w14:paraId="58605E0F" w14:textId="77777777" w:rsidR="00537C77" w:rsidRDefault="00537C77" w:rsidP="00537C77">
      <w:r>
        <w:lastRenderedPageBreak/>
        <w:t xml:space="preserve">    </w:t>
      </w:r>
      <w:proofErr w:type="spellStart"/>
      <w:r>
        <w:t>System.out.println</w:t>
      </w:r>
      <w:proofErr w:type="spellEnd"/>
      <w:r>
        <w:t>("\n</w:t>
      </w:r>
      <w:proofErr w:type="gramStart"/>
      <w:r>
        <w:t>1.Create</w:t>
      </w:r>
      <w:proofErr w:type="gramEnd"/>
      <w:r>
        <w:t xml:space="preserve"> </w:t>
      </w:r>
      <w:proofErr w:type="gramStart"/>
      <w:r>
        <w:t>2.Deposit</w:t>
      </w:r>
      <w:proofErr w:type="gramEnd"/>
      <w:r>
        <w:t xml:space="preserve"> </w:t>
      </w:r>
      <w:proofErr w:type="gramStart"/>
      <w:r>
        <w:t>3.Withdraw</w:t>
      </w:r>
      <w:proofErr w:type="gramEnd"/>
      <w:r>
        <w:t xml:space="preserve"> </w:t>
      </w:r>
      <w:proofErr w:type="gramStart"/>
      <w:r>
        <w:t>4.View</w:t>
      </w:r>
      <w:proofErr w:type="gramEnd"/>
      <w:r>
        <w:t xml:space="preserve"> </w:t>
      </w:r>
      <w:proofErr w:type="gramStart"/>
      <w:r>
        <w:t>5.Update</w:t>
      </w:r>
      <w:proofErr w:type="gramEnd"/>
      <w:r>
        <w:t xml:space="preserve"> </w:t>
      </w:r>
      <w:proofErr w:type="gramStart"/>
      <w:r>
        <w:t>6.Exit</w:t>
      </w:r>
      <w:proofErr w:type="gramEnd"/>
      <w:r>
        <w:t>"</w:t>
      </w:r>
      <w:proofErr w:type="gramStart"/>
      <w:r>
        <w:t>);</w:t>
      </w:r>
      <w:proofErr w:type="gramEnd"/>
    </w:p>
    <w:p w14:paraId="040546C9" w14:textId="77777777" w:rsidR="00537C77" w:rsidRDefault="00537C77" w:rsidP="00537C77">
      <w:r>
        <w:t xml:space="preserve">    </w:t>
      </w:r>
      <w:proofErr w:type="spellStart"/>
      <w:r>
        <w:t>System.out.print</w:t>
      </w:r>
      <w:proofErr w:type="spellEnd"/>
      <w:r>
        <w:t>("Enter Choice: "</w:t>
      </w:r>
      <w:proofErr w:type="gramStart"/>
      <w:r>
        <w:t>);</w:t>
      </w:r>
      <w:proofErr w:type="gramEnd"/>
    </w:p>
    <w:p w14:paraId="59793E9F" w14:textId="77777777" w:rsidR="00537C77" w:rsidRDefault="00537C77" w:rsidP="00537C77">
      <w:r>
        <w:t xml:space="preserve">    choice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B643D0B" w14:textId="77777777" w:rsidR="00537C77" w:rsidRDefault="00537C77" w:rsidP="00537C77">
      <w:r>
        <w:t xml:space="preserve">    switch (</w:t>
      </w:r>
      <w:proofErr w:type="gramStart"/>
      <w:r>
        <w:t>choice) {</w:t>
      </w:r>
      <w:proofErr w:type="gramEnd"/>
    </w:p>
    <w:p w14:paraId="6F869C52" w14:textId="77777777" w:rsidR="00537C77" w:rsidRDefault="00537C77" w:rsidP="00537C77">
      <w:r>
        <w:t xml:space="preserve">        case 1 -&gt; </w:t>
      </w:r>
      <w:proofErr w:type="spellStart"/>
      <w:proofErr w:type="gramStart"/>
      <w:r>
        <w:t>createAccount</w:t>
      </w:r>
      <w:proofErr w:type="spellEnd"/>
      <w:r>
        <w:t>();</w:t>
      </w:r>
      <w:proofErr w:type="gramEnd"/>
    </w:p>
    <w:p w14:paraId="1A27E104" w14:textId="77777777" w:rsidR="00537C77" w:rsidRDefault="00537C77" w:rsidP="00537C77">
      <w:r>
        <w:t xml:space="preserve">        case 2 -&gt; </w:t>
      </w:r>
      <w:proofErr w:type="spellStart"/>
      <w:proofErr w:type="gramStart"/>
      <w:r>
        <w:t>depositMoney</w:t>
      </w:r>
      <w:proofErr w:type="spellEnd"/>
      <w:r>
        <w:t>();</w:t>
      </w:r>
      <w:proofErr w:type="gramEnd"/>
    </w:p>
    <w:p w14:paraId="06F0073C" w14:textId="77777777" w:rsidR="00537C77" w:rsidRDefault="00537C77" w:rsidP="00537C77">
      <w:r>
        <w:t xml:space="preserve">        case 3 -&gt; </w:t>
      </w:r>
      <w:proofErr w:type="spellStart"/>
      <w:proofErr w:type="gramStart"/>
      <w:r>
        <w:t>withdrawMoney</w:t>
      </w:r>
      <w:proofErr w:type="spellEnd"/>
      <w:r>
        <w:t>();</w:t>
      </w:r>
      <w:proofErr w:type="gramEnd"/>
    </w:p>
    <w:p w14:paraId="415245CA" w14:textId="77777777" w:rsidR="00537C77" w:rsidRDefault="00537C77" w:rsidP="00537C77">
      <w:r>
        <w:t xml:space="preserve">        case 4 -&gt; </w:t>
      </w:r>
      <w:proofErr w:type="spellStart"/>
      <w:proofErr w:type="gramStart"/>
      <w:r>
        <w:t>viewAccount</w:t>
      </w:r>
      <w:proofErr w:type="spellEnd"/>
      <w:r>
        <w:t>();</w:t>
      </w:r>
      <w:proofErr w:type="gramEnd"/>
    </w:p>
    <w:p w14:paraId="0C4C2AAE" w14:textId="77777777" w:rsidR="00537C77" w:rsidRDefault="00537C77" w:rsidP="00537C77">
      <w:r>
        <w:t xml:space="preserve">        case 5 -&gt; </w:t>
      </w:r>
      <w:proofErr w:type="spellStart"/>
      <w:proofErr w:type="gramStart"/>
      <w:r>
        <w:t>updateContact</w:t>
      </w:r>
      <w:proofErr w:type="spellEnd"/>
      <w:r>
        <w:t>();</w:t>
      </w:r>
      <w:proofErr w:type="gramEnd"/>
    </w:p>
    <w:p w14:paraId="610E15F3" w14:textId="77777777" w:rsidR="00537C77" w:rsidRDefault="00537C77" w:rsidP="00537C77">
      <w:r>
        <w:t xml:space="preserve">        case 6 -&gt; </w:t>
      </w:r>
      <w:proofErr w:type="spellStart"/>
      <w:r>
        <w:t>System.out.println</w:t>
      </w:r>
      <w:proofErr w:type="spellEnd"/>
      <w:r>
        <w:t>("Goodbye!"</w:t>
      </w:r>
      <w:proofErr w:type="gramStart"/>
      <w:r>
        <w:t>);</w:t>
      </w:r>
      <w:proofErr w:type="gramEnd"/>
    </w:p>
    <w:p w14:paraId="746CE2B7" w14:textId="77777777" w:rsidR="00537C77" w:rsidRDefault="00537C77" w:rsidP="00537C77">
      <w:r>
        <w:t xml:space="preserve">        default -&gt; </w:t>
      </w:r>
      <w:proofErr w:type="spellStart"/>
      <w:r>
        <w:t>System.out.println</w:t>
      </w:r>
      <w:proofErr w:type="spellEnd"/>
      <w:r>
        <w:t>("Invalid Choice!"</w:t>
      </w:r>
      <w:proofErr w:type="gramStart"/>
      <w:r>
        <w:t>);</w:t>
      </w:r>
      <w:proofErr w:type="gramEnd"/>
    </w:p>
    <w:p w14:paraId="104285B6" w14:textId="77777777" w:rsidR="00537C77" w:rsidRDefault="00537C77" w:rsidP="00537C77">
      <w:r>
        <w:t xml:space="preserve">    }</w:t>
      </w:r>
    </w:p>
    <w:p w14:paraId="63105B13" w14:textId="77777777" w:rsidR="00537C77" w:rsidRDefault="00537C77" w:rsidP="00537C77">
      <w:r>
        <w:t>} while (</w:t>
      </w:r>
      <w:proofErr w:type="gramStart"/>
      <w:r>
        <w:t>choice !</w:t>
      </w:r>
      <w:proofErr w:type="gramEnd"/>
      <w:r>
        <w:t>= 6</w:t>
      </w:r>
      <w:proofErr w:type="gramStart"/>
      <w:r>
        <w:t>);</w:t>
      </w:r>
      <w:proofErr w:type="gramEnd"/>
    </w:p>
    <w:p w14:paraId="0582DE71" w14:textId="77777777" w:rsidR="00537C77" w:rsidRDefault="00537C77" w:rsidP="00537C77"/>
    <w:p w14:paraId="089C562B" w14:textId="77777777" w:rsidR="00537C77" w:rsidRDefault="00537C77" w:rsidP="00537C77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0A25D2D" w14:textId="77777777" w:rsidR="00537C77" w:rsidRDefault="00537C77" w:rsidP="00537C77">
      <w:r>
        <w:t xml:space="preserve">    new </w:t>
      </w:r>
      <w:proofErr w:type="spellStart"/>
      <w:r>
        <w:t>BankingApp</w:t>
      </w:r>
      <w:proofErr w:type="spellEnd"/>
      <w:r>
        <w:t>(</w:t>
      </w:r>
      <w:proofErr w:type="gramStart"/>
      <w:r>
        <w:t>).menu</w:t>
      </w:r>
      <w:proofErr w:type="gramEnd"/>
      <w:r>
        <w:t>(</w:t>
      </w:r>
      <w:proofErr w:type="gramStart"/>
      <w:r>
        <w:t>);</w:t>
      </w:r>
      <w:proofErr w:type="gramEnd"/>
    </w:p>
    <w:p w14:paraId="5A70678C" w14:textId="1FDD71F9" w:rsidR="00A9204E" w:rsidRDefault="00537C77" w:rsidP="00537C77">
      <w:r>
        <w:t>}</w:t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10809211">
    <w:abstractNumId w:val="19"/>
  </w:num>
  <w:num w:numId="2" w16cid:durableId="1000044155">
    <w:abstractNumId w:val="12"/>
  </w:num>
  <w:num w:numId="3" w16cid:durableId="1749419344">
    <w:abstractNumId w:val="10"/>
  </w:num>
  <w:num w:numId="4" w16cid:durableId="1720007780">
    <w:abstractNumId w:val="21"/>
  </w:num>
  <w:num w:numId="5" w16cid:durableId="566844946">
    <w:abstractNumId w:val="13"/>
  </w:num>
  <w:num w:numId="6" w16cid:durableId="794326053">
    <w:abstractNumId w:val="16"/>
  </w:num>
  <w:num w:numId="7" w16cid:durableId="1599363850">
    <w:abstractNumId w:val="18"/>
  </w:num>
  <w:num w:numId="8" w16cid:durableId="98961838">
    <w:abstractNumId w:val="9"/>
  </w:num>
  <w:num w:numId="9" w16cid:durableId="1917203445">
    <w:abstractNumId w:val="7"/>
  </w:num>
  <w:num w:numId="10" w16cid:durableId="18047508">
    <w:abstractNumId w:val="6"/>
  </w:num>
  <w:num w:numId="11" w16cid:durableId="1214191400">
    <w:abstractNumId w:val="5"/>
  </w:num>
  <w:num w:numId="12" w16cid:durableId="132870623">
    <w:abstractNumId w:val="4"/>
  </w:num>
  <w:num w:numId="13" w16cid:durableId="10494928">
    <w:abstractNumId w:val="8"/>
  </w:num>
  <w:num w:numId="14" w16cid:durableId="279649602">
    <w:abstractNumId w:val="3"/>
  </w:num>
  <w:num w:numId="15" w16cid:durableId="573199925">
    <w:abstractNumId w:val="2"/>
  </w:num>
  <w:num w:numId="16" w16cid:durableId="1717075113">
    <w:abstractNumId w:val="1"/>
  </w:num>
  <w:num w:numId="17" w16cid:durableId="1841265767">
    <w:abstractNumId w:val="0"/>
  </w:num>
  <w:num w:numId="18" w16cid:durableId="1450005779">
    <w:abstractNumId w:val="14"/>
  </w:num>
  <w:num w:numId="19" w16cid:durableId="400251386">
    <w:abstractNumId w:val="15"/>
  </w:num>
  <w:num w:numId="20" w16cid:durableId="1170023762">
    <w:abstractNumId w:val="20"/>
  </w:num>
  <w:num w:numId="21" w16cid:durableId="804853579">
    <w:abstractNumId w:val="17"/>
  </w:num>
  <w:num w:numId="22" w16cid:durableId="1974827285">
    <w:abstractNumId w:val="11"/>
  </w:num>
  <w:num w:numId="23" w16cid:durableId="17132646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77"/>
    <w:rsid w:val="00537C77"/>
    <w:rsid w:val="00645252"/>
    <w:rsid w:val="006D3D74"/>
    <w:rsid w:val="0083569A"/>
    <w:rsid w:val="008822F2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3024"/>
  <w15:chartTrackingRefBased/>
  <w15:docId w15:val="{F88C772C-AFE6-49D2-8556-059B9BBB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na\AppData\Local\Microsoft\Office\16.0\DTS\en-IN%7b59D67E58-4338-48AF-A331-D362434261A1%7d\%7bC4B822FD-B82C-4E60-BD74-5F2258A527BE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{C4B822FD-B82C-4E60-BD74-5F2258A527BE}tf02786999_win32</Template>
  <TotalTime>0</TotalTime>
  <Pages>4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Singh</dc:creator>
  <cp:keywords/>
  <dc:description/>
  <cp:lastModifiedBy>PRANAV SINGH 2401420038</cp:lastModifiedBy>
  <cp:revision>1</cp:revision>
  <dcterms:created xsi:type="dcterms:W3CDTF">2025-09-24T02:15:00Z</dcterms:created>
  <dcterms:modified xsi:type="dcterms:W3CDTF">2025-09-24T02:15:00Z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